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9F04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Software Requirements (SRs) – AUV Mission Control GUI (Phase 1)</w:t>
      </w:r>
    </w:p>
    <w:p w14:paraId="202057A3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1. General Requirements</w:t>
      </w:r>
    </w:p>
    <w:p w14:paraId="13CED35F" w14:textId="152FBACB" w:rsidR="00320988" w:rsidRPr="00320988" w:rsidRDefault="00320988" w:rsidP="00320988">
      <w:pPr>
        <w:numPr>
          <w:ilvl w:val="0"/>
          <w:numId w:val="24"/>
        </w:numPr>
        <w:rPr>
          <w:lang w:val="en-IN"/>
        </w:rPr>
      </w:pPr>
      <w:r w:rsidRPr="00320988">
        <w:rPr>
          <w:b/>
          <w:bCs/>
          <w:lang w:val="en-IN"/>
        </w:rPr>
        <w:t>GUI Framework</w:t>
      </w:r>
      <w:r w:rsidRPr="00320988">
        <w:rPr>
          <w:lang w:val="en-IN"/>
        </w:rPr>
        <w:t>: The system shall be implemented using a GUI framework (Qt in C++).</w:t>
      </w:r>
    </w:p>
    <w:p w14:paraId="008F9E1C" w14:textId="77777777" w:rsidR="00320988" w:rsidRPr="00320988" w:rsidRDefault="00320988" w:rsidP="00320988">
      <w:pPr>
        <w:numPr>
          <w:ilvl w:val="0"/>
          <w:numId w:val="24"/>
        </w:numPr>
        <w:rPr>
          <w:lang w:val="en-IN"/>
        </w:rPr>
      </w:pPr>
      <w:r w:rsidRPr="00320988">
        <w:rPr>
          <w:b/>
          <w:bCs/>
          <w:lang w:val="en-IN"/>
        </w:rPr>
        <w:t>Main Screens</w:t>
      </w:r>
      <w:r w:rsidRPr="00320988">
        <w:rPr>
          <w:lang w:val="en-IN"/>
        </w:rPr>
        <w:t>: The application shall consist of four primary screens:</w:t>
      </w:r>
    </w:p>
    <w:p w14:paraId="20B14D4C" w14:textId="77777777" w:rsidR="00320988" w:rsidRPr="00320988" w:rsidRDefault="00320988" w:rsidP="00320988">
      <w:pPr>
        <w:numPr>
          <w:ilvl w:val="1"/>
          <w:numId w:val="24"/>
        </w:numPr>
        <w:rPr>
          <w:lang w:val="en-IN"/>
        </w:rPr>
      </w:pPr>
      <w:r w:rsidRPr="00320988">
        <w:rPr>
          <w:lang w:val="en-IN"/>
        </w:rPr>
        <w:t>Login Page</w:t>
      </w:r>
    </w:p>
    <w:p w14:paraId="4CEF2E22" w14:textId="77777777" w:rsidR="00320988" w:rsidRPr="00320988" w:rsidRDefault="00320988" w:rsidP="00320988">
      <w:pPr>
        <w:numPr>
          <w:ilvl w:val="1"/>
          <w:numId w:val="24"/>
        </w:numPr>
        <w:rPr>
          <w:lang w:val="en-IN"/>
        </w:rPr>
      </w:pPr>
      <w:r w:rsidRPr="00320988">
        <w:rPr>
          <w:lang w:val="en-IN"/>
        </w:rPr>
        <w:t>Connection Page</w:t>
      </w:r>
    </w:p>
    <w:p w14:paraId="0EC9A54F" w14:textId="77777777" w:rsidR="00320988" w:rsidRPr="00320988" w:rsidRDefault="00320988" w:rsidP="00320988">
      <w:pPr>
        <w:numPr>
          <w:ilvl w:val="1"/>
          <w:numId w:val="24"/>
        </w:numPr>
        <w:rPr>
          <w:lang w:val="en-IN"/>
        </w:rPr>
      </w:pPr>
      <w:r w:rsidRPr="00320988">
        <w:rPr>
          <w:lang w:val="en-IN"/>
        </w:rPr>
        <w:t>Mission Planner Page</w:t>
      </w:r>
    </w:p>
    <w:p w14:paraId="68D7867D" w14:textId="77777777" w:rsidR="00320988" w:rsidRPr="00320988" w:rsidRDefault="00320988" w:rsidP="00320988">
      <w:pPr>
        <w:numPr>
          <w:ilvl w:val="1"/>
          <w:numId w:val="24"/>
        </w:numPr>
        <w:rPr>
          <w:lang w:val="en-IN"/>
        </w:rPr>
      </w:pPr>
      <w:r w:rsidRPr="00320988">
        <w:rPr>
          <w:lang w:val="en-IN"/>
        </w:rPr>
        <w:t>Log / History Page</w:t>
      </w:r>
    </w:p>
    <w:p w14:paraId="2F4F4B7E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2. Login Page Requirements</w:t>
      </w:r>
    </w:p>
    <w:p w14:paraId="100FF1B3" w14:textId="77777777" w:rsidR="00320988" w:rsidRPr="00320988" w:rsidRDefault="00320988" w:rsidP="00320988">
      <w:pPr>
        <w:numPr>
          <w:ilvl w:val="0"/>
          <w:numId w:val="25"/>
        </w:numPr>
        <w:rPr>
          <w:lang w:val="en-IN"/>
        </w:rPr>
      </w:pPr>
      <w:r w:rsidRPr="00320988">
        <w:rPr>
          <w:b/>
          <w:bCs/>
          <w:lang w:val="en-IN"/>
        </w:rPr>
        <w:t>Username Field</w:t>
      </w:r>
      <w:r w:rsidRPr="00320988">
        <w:rPr>
          <w:lang w:val="en-IN"/>
        </w:rPr>
        <w:t>: The system shall provide a text field for entering the username.</w:t>
      </w:r>
    </w:p>
    <w:p w14:paraId="4EB81A19" w14:textId="77777777" w:rsidR="00320988" w:rsidRPr="00320988" w:rsidRDefault="00320988" w:rsidP="00320988">
      <w:pPr>
        <w:numPr>
          <w:ilvl w:val="0"/>
          <w:numId w:val="25"/>
        </w:numPr>
        <w:rPr>
          <w:lang w:val="en-IN"/>
        </w:rPr>
      </w:pPr>
      <w:r w:rsidRPr="00320988">
        <w:rPr>
          <w:b/>
          <w:bCs/>
          <w:lang w:val="en-IN"/>
        </w:rPr>
        <w:t>Password Field</w:t>
      </w:r>
      <w:r w:rsidRPr="00320988">
        <w:rPr>
          <w:lang w:val="en-IN"/>
        </w:rPr>
        <w:t>: The system shall provide a password field with masked input.</w:t>
      </w:r>
    </w:p>
    <w:p w14:paraId="07CE0228" w14:textId="77777777" w:rsidR="00320988" w:rsidRPr="00320988" w:rsidRDefault="00320988" w:rsidP="00320988">
      <w:pPr>
        <w:numPr>
          <w:ilvl w:val="0"/>
          <w:numId w:val="25"/>
        </w:numPr>
        <w:rPr>
          <w:lang w:val="en-IN"/>
        </w:rPr>
      </w:pPr>
      <w:r w:rsidRPr="00320988">
        <w:rPr>
          <w:b/>
          <w:bCs/>
          <w:lang w:val="en-IN"/>
        </w:rPr>
        <w:t>Login Button</w:t>
      </w:r>
      <w:r w:rsidRPr="00320988">
        <w:rPr>
          <w:lang w:val="en-IN"/>
        </w:rPr>
        <w:t>: The system shall authenticate user credentials when the login button is pressed.</w:t>
      </w:r>
    </w:p>
    <w:p w14:paraId="0535808B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3. Connection Page Requirements</w:t>
      </w:r>
    </w:p>
    <w:p w14:paraId="7090F6F6" w14:textId="77777777" w:rsidR="00320988" w:rsidRPr="00320988" w:rsidRDefault="00320988" w:rsidP="00320988">
      <w:pPr>
        <w:numPr>
          <w:ilvl w:val="0"/>
          <w:numId w:val="26"/>
        </w:numPr>
        <w:rPr>
          <w:lang w:val="en-IN"/>
        </w:rPr>
      </w:pPr>
      <w:r w:rsidRPr="00320988">
        <w:rPr>
          <w:b/>
          <w:bCs/>
          <w:lang w:val="en-IN"/>
        </w:rPr>
        <w:t>Connection Modes</w:t>
      </w:r>
      <w:r w:rsidRPr="00320988">
        <w:rPr>
          <w:lang w:val="en-IN"/>
        </w:rPr>
        <w:t>: The system shall allow selection between:</w:t>
      </w:r>
    </w:p>
    <w:p w14:paraId="045F2A7D" w14:textId="07BA67E0" w:rsidR="00320988" w:rsidRPr="00320988" w:rsidRDefault="00320988" w:rsidP="00320988">
      <w:pPr>
        <w:numPr>
          <w:ilvl w:val="1"/>
          <w:numId w:val="26"/>
        </w:numPr>
        <w:rPr>
          <w:lang w:val="en-IN"/>
        </w:rPr>
      </w:pPr>
      <w:r w:rsidRPr="00320988">
        <w:rPr>
          <w:lang w:val="en-IN"/>
        </w:rPr>
        <w:t>Direct to AUV (</w:t>
      </w:r>
      <w:r w:rsidRPr="00320988">
        <w:rPr>
          <w:lang w:val="en-IN"/>
        </w:rPr>
        <w:t>Wi-Fi</w:t>
      </w:r>
      <w:r w:rsidRPr="00320988">
        <w:rPr>
          <w:lang w:val="en-IN"/>
        </w:rPr>
        <w:t>/Ethernet)</w:t>
      </w:r>
    </w:p>
    <w:p w14:paraId="28CFAD4F" w14:textId="77777777" w:rsidR="00320988" w:rsidRPr="00320988" w:rsidRDefault="00320988" w:rsidP="00320988">
      <w:pPr>
        <w:numPr>
          <w:ilvl w:val="0"/>
          <w:numId w:val="26"/>
        </w:numPr>
        <w:rPr>
          <w:lang w:val="en-IN"/>
        </w:rPr>
      </w:pPr>
      <w:r w:rsidRPr="00320988">
        <w:rPr>
          <w:b/>
          <w:bCs/>
          <w:lang w:val="en-IN"/>
        </w:rPr>
        <w:t>Network Fields</w:t>
      </w:r>
      <w:r w:rsidRPr="00320988">
        <w:rPr>
          <w:lang w:val="en-IN"/>
        </w:rPr>
        <w:t>: The system shall provide input fields for IP Address/Hostname and Port.</w:t>
      </w:r>
    </w:p>
    <w:p w14:paraId="4238711D" w14:textId="77777777" w:rsidR="00320988" w:rsidRPr="00320988" w:rsidRDefault="00320988" w:rsidP="00320988">
      <w:pPr>
        <w:numPr>
          <w:ilvl w:val="0"/>
          <w:numId w:val="26"/>
        </w:numPr>
        <w:rPr>
          <w:lang w:val="en-IN"/>
        </w:rPr>
      </w:pPr>
      <w:r w:rsidRPr="00320988">
        <w:rPr>
          <w:b/>
          <w:bCs/>
          <w:lang w:val="en-IN"/>
        </w:rPr>
        <w:t>Execution Buttons</w:t>
      </w:r>
      <w:r w:rsidRPr="00320988">
        <w:rPr>
          <w:lang w:val="en-IN"/>
        </w:rPr>
        <w:t>: The system shall provide Connect and Disconnect buttons.</w:t>
      </w:r>
    </w:p>
    <w:p w14:paraId="0A582EF8" w14:textId="77777777" w:rsidR="00320988" w:rsidRPr="00320988" w:rsidRDefault="00320988" w:rsidP="00320988">
      <w:pPr>
        <w:numPr>
          <w:ilvl w:val="0"/>
          <w:numId w:val="26"/>
        </w:numPr>
        <w:rPr>
          <w:lang w:val="en-IN"/>
        </w:rPr>
      </w:pPr>
      <w:r w:rsidRPr="00320988">
        <w:rPr>
          <w:b/>
          <w:bCs/>
          <w:lang w:val="en-IN"/>
        </w:rPr>
        <w:t>Status Indicators</w:t>
      </w:r>
      <w:r w:rsidRPr="00320988">
        <w:rPr>
          <w:lang w:val="en-IN"/>
        </w:rPr>
        <w:t>: The system shall display connection status using LED-style visualization:</w:t>
      </w:r>
    </w:p>
    <w:p w14:paraId="740E93DE" w14:textId="77777777" w:rsidR="00320988" w:rsidRPr="00320988" w:rsidRDefault="00320988" w:rsidP="00320988">
      <w:pPr>
        <w:numPr>
          <w:ilvl w:val="1"/>
          <w:numId w:val="26"/>
        </w:numPr>
        <w:rPr>
          <w:lang w:val="en-IN"/>
        </w:rPr>
      </w:pPr>
      <w:r w:rsidRPr="00320988">
        <w:rPr>
          <w:lang w:val="en-IN"/>
        </w:rPr>
        <w:t>Red = Disconnected</w:t>
      </w:r>
    </w:p>
    <w:p w14:paraId="6E4B9931" w14:textId="77777777" w:rsidR="00320988" w:rsidRPr="00320988" w:rsidRDefault="00320988" w:rsidP="00320988">
      <w:pPr>
        <w:numPr>
          <w:ilvl w:val="1"/>
          <w:numId w:val="26"/>
        </w:numPr>
        <w:rPr>
          <w:lang w:val="en-IN"/>
        </w:rPr>
      </w:pPr>
      <w:r w:rsidRPr="00320988">
        <w:rPr>
          <w:lang w:val="en-IN"/>
        </w:rPr>
        <w:t>Yellow = Connecting</w:t>
      </w:r>
    </w:p>
    <w:p w14:paraId="6540DC38" w14:textId="77777777" w:rsidR="00320988" w:rsidRPr="00320988" w:rsidRDefault="00320988" w:rsidP="00320988">
      <w:pPr>
        <w:numPr>
          <w:ilvl w:val="1"/>
          <w:numId w:val="26"/>
        </w:numPr>
        <w:rPr>
          <w:lang w:val="en-IN"/>
        </w:rPr>
      </w:pPr>
      <w:r w:rsidRPr="00320988">
        <w:rPr>
          <w:lang w:val="en-IN"/>
        </w:rPr>
        <w:t>Green = Connected + Acknowledgement received</w:t>
      </w:r>
    </w:p>
    <w:p w14:paraId="044D2E15" w14:textId="77777777" w:rsidR="00320988" w:rsidRPr="00320988" w:rsidRDefault="00320988" w:rsidP="00320988">
      <w:pPr>
        <w:numPr>
          <w:ilvl w:val="0"/>
          <w:numId w:val="26"/>
        </w:numPr>
        <w:rPr>
          <w:lang w:val="en-IN"/>
        </w:rPr>
      </w:pPr>
      <w:r w:rsidRPr="00320988">
        <w:rPr>
          <w:b/>
          <w:bCs/>
          <w:lang w:val="en-IN"/>
        </w:rPr>
        <w:t>Acknowledgement Logic</w:t>
      </w:r>
      <w:r w:rsidRPr="00320988">
        <w:rPr>
          <w:lang w:val="en-IN"/>
        </w:rPr>
        <w:t>: After successful connection, the system shall display: "AUV Acknowledged - Ready to Receive Missions"</w:t>
      </w:r>
    </w:p>
    <w:p w14:paraId="1FED9806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4. Mission Planner Page Requirements</w:t>
      </w:r>
    </w:p>
    <w:p w14:paraId="78EDE116" w14:textId="77777777" w:rsidR="00320988" w:rsidRPr="00320988" w:rsidRDefault="00320988" w:rsidP="00320988">
      <w:pPr>
        <w:numPr>
          <w:ilvl w:val="0"/>
          <w:numId w:val="27"/>
        </w:numPr>
        <w:rPr>
          <w:lang w:val="en-IN"/>
        </w:rPr>
      </w:pPr>
      <w:r w:rsidRPr="00320988">
        <w:rPr>
          <w:b/>
          <w:bCs/>
          <w:lang w:val="en-IN"/>
        </w:rPr>
        <w:t>Mission Actions Panel</w:t>
      </w:r>
      <w:r w:rsidRPr="00320988">
        <w:rPr>
          <w:lang w:val="en-IN"/>
        </w:rPr>
        <w:t>: The system shall provide buttons for:</w:t>
      </w:r>
    </w:p>
    <w:p w14:paraId="58E11110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New Mission</w:t>
      </w:r>
    </w:p>
    <w:p w14:paraId="4D586742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Load Mission (.</w:t>
      </w:r>
      <w:proofErr w:type="spellStart"/>
      <w:r w:rsidRPr="00320988">
        <w:rPr>
          <w:lang w:val="en-IN"/>
        </w:rPr>
        <w:t>yaml</w:t>
      </w:r>
      <w:proofErr w:type="spellEnd"/>
      <w:r w:rsidRPr="00320988">
        <w:rPr>
          <w:lang w:val="en-IN"/>
        </w:rPr>
        <w:t>)</w:t>
      </w:r>
    </w:p>
    <w:p w14:paraId="537E1DA7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Save Mission (.</w:t>
      </w:r>
      <w:proofErr w:type="spellStart"/>
      <w:r w:rsidRPr="00320988">
        <w:rPr>
          <w:lang w:val="en-IN"/>
        </w:rPr>
        <w:t>yaml</w:t>
      </w:r>
      <w:proofErr w:type="spellEnd"/>
      <w:r w:rsidRPr="00320988">
        <w:rPr>
          <w:lang w:val="en-IN"/>
        </w:rPr>
        <w:t>)</w:t>
      </w:r>
    </w:p>
    <w:p w14:paraId="28445EDE" w14:textId="77777777" w:rsidR="00320988" w:rsidRPr="00320988" w:rsidRDefault="00320988" w:rsidP="00320988">
      <w:pPr>
        <w:numPr>
          <w:ilvl w:val="0"/>
          <w:numId w:val="27"/>
        </w:numPr>
        <w:rPr>
          <w:lang w:val="en-IN"/>
        </w:rPr>
      </w:pPr>
      <w:r w:rsidRPr="00320988">
        <w:rPr>
          <w:b/>
          <w:bCs/>
          <w:lang w:val="en-IN"/>
        </w:rPr>
        <w:t>Event Sequence Builder</w:t>
      </w:r>
      <w:r w:rsidRPr="00320988">
        <w:rPr>
          <w:lang w:val="en-IN"/>
        </w:rPr>
        <w:t>: The system shall allow drag-and-drop or manual addition of events in sequential order.</w:t>
      </w:r>
    </w:p>
    <w:p w14:paraId="61F84443" w14:textId="77777777" w:rsidR="00320988" w:rsidRPr="00320988" w:rsidRDefault="00320988" w:rsidP="00320988">
      <w:pPr>
        <w:numPr>
          <w:ilvl w:val="0"/>
          <w:numId w:val="27"/>
        </w:numPr>
        <w:rPr>
          <w:lang w:val="en-IN"/>
        </w:rPr>
      </w:pPr>
      <w:r w:rsidRPr="00320988">
        <w:rPr>
          <w:b/>
          <w:bCs/>
          <w:lang w:val="en-IN"/>
        </w:rPr>
        <w:t>Event Editor</w:t>
      </w:r>
      <w:r w:rsidRPr="00320988">
        <w:rPr>
          <w:lang w:val="en-IN"/>
        </w:rPr>
        <w:t>: The system shall support editing of event types:</w:t>
      </w:r>
    </w:p>
    <w:p w14:paraId="0C5FA179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Straight Line Event (Depth, Heading, Duration, Speed)</w:t>
      </w:r>
    </w:p>
    <w:p w14:paraId="4BC25E59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Circle Event (Speed, Depth, Radius, Direction)</w:t>
      </w:r>
    </w:p>
    <w:p w14:paraId="7AAA496E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Turn Event (Speed, Depth, Radius, Direction, Deflection Angle)</w:t>
      </w:r>
    </w:p>
    <w:p w14:paraId="71CFFDA4" w14:textId="77777777" w:rsidR="00320988" w:rsidRPr="00320988" w:rsidRDefault="00320988" w:rsidP="00320988">
      <w:pPr>
        <w:numPr>
          <w:ilvl w:val="0"/>
          <w:numId w:val="27"/>
        </w:numPr>
        <w:rPr>
          <w:lang w:val="en-IN"/>
        </w:rPr>
      </w:pPr>
      <w:r w:rsidRPr="00320988">
        <w:rPr>
          <w:b/>
          <w:bCs/>
          <w:lang w:val="en-IN"/>
        </w:rPr>
        <w:t>Global Controls</w:t>
      </w:r>
      <w:r w:rsidRPr="00320988">
        <w:rPr>
          <w:lang w:val="en-IN"/>
        </w:rPr>
        <w:t>: The system shall provide buttons for:</w:t>
      </w:r>
    </w:p>
    <w:p w14:paraId="53426002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Add Event</w:t>
      </w:r>
    </w:p>
    <w:p w14:paraId="346A0811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Delete Selected Event</w:t>
      </w:r>
    </w:p>
    <w:p w14:paraId="62C437C2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Clear All</w:t>
      </w:r>
    </w:p>
    <w:p w14:paraId="1C9C078A" w14:textId="77777777" w:rsidR="00320988" w:rsidRPr="00320988" w:rsidRDefault="00320988" w:rsidP="00320988">
      <w:pPr>
        <w:numPr>
          <w:ilvl w:val="1"/>
          <w:numId w:val="27"/>
        </w:numPr>
        <w:rPr>
          <w:lang w:val="en-IN"/>
        </w:rPr>
      </w:pPr>
      <w:r w:rsidRPr="00320988">
        <w:rPr>
          <w:lang w:val="en-IN"/>
        </w:rPr>
        <w:t>Send Mission (pushes YAML configuration to target connection)</w:t>
      </w:r>
    </w:p>
    <w:p w14:paraId="28D9E87D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5. Mission File Format Requirements</w:t>
      </w:r>
    </w:p>
    <w:p w14:paraId="4AB8D575" w14:textId="77777777" w:rsidR="00320988" w:rsidRPr="00320988" w:rsidRDefault="00320988" w:rsidP="00320988">
      <w:pPr>
        <w:numPr>
          <w:ilvl w:val="0"/>
          <w:numId w:val="28"/>
        </w:numPr>
        <w:rPr>
          <w:lang w:val="en-IN"/>
        </w:rPr>
      </w:pPr>
      <w:r w:rsidRPr="00320988">
        <w:rPr>
          <w:b/>
          <w:bCs/>
          <w:lang w:val="en-IN"/>
        </w:rPr>
        <w:t>YAML Schema</w:t>
      </w:r>
      <w:r w:rsidRPr="00320988">
        <w:rPr>
          <w:lang w:val="en-IN"/>
        </w:rPr>
        <w:t>: The system shall generate mission files in YAML format with the following structure:</w:t>
      </w:r>
    </w:p>
    <w:p w14:paraId="2FE1BF5F" w14:textId="77777777" w:rsidR="00320988" w:rsidRPr="00320988" w:rsidRDefault="00320988" w:rsidP="00320988">
      <w:pPr>
        <w:numPr>
          <w:ilvl w:val="1"/>
          <w:numId w:val="28"/>
        </w:numPr>
        <w:rPr>
          <w:lang w:val="en-IN"/>
        </w:rPr>
      </w:pPr>
      <w:r w:rsidRPr="00320988">
        <w:rPr>
          <w:lang w:val="en-IN"/>
        </w:rPr>
        <w:t>Mission ID</w:t>
      </w:r>
    </w:p>
    <w:p w14:paraId="02777F80" w14:textId="77777777" w:rsidR="00320988" w:rsidRPr="00320988" w:rsidRDefault="00320988" w:rsidP="00320988">
      <w:pPr>
        <w:numPr>
          <w:ilvl w:val="1"/>
          <w:numId w:val="28"/>
        </w:numPr>
        <w:rPr>
          <w:lang w:val="en-IN"/>
        </w:rPr>
      </w:pPr>
      <w:r w:rsidRPr="00320988">
        <w:rPr>
          <w:lang w:val="en-IN"/>
        </w:rPr>
        <w:t>Creation Timestamp</w:t>
      </w:r>
    </w:p>
    <w:p w14:paraId="3D62F8C3" w14:textId="77777777" w:rsidR="00320988" w:rsidRPr="00320988" w:rsidRDefault="00320988" w:rsidP="00320988">
      <w:pPr>
        <w:numPr>
          <w:ilvl w:val="1"/>
          <w:numId w:val="28"/>
        </w:numPr>
        <w:rPr>
          <w:lang w:val="en-IN"/>
        </w:rPr>
      </w:pPr>
      <w:r w:rsidRPr="00320988">
        <w:rPr>
          <w:lang w:val="en-IN"/>
        </w:rPr>
        <w:t>Mode (AUV/SCM)</w:t>
      </w:r>
    </w:p>
    <w:p w14:paraId="18EE3194" w14:textId="77777777" w:rsidR="00320988" w:rsidRPr="00320988" w:rsidRDefault="00320988" w:rsidP="00320988">
      <w:pPr>
        <w:numPr>
          <w:ilvl w:val="1"/>
          <w:numId w:val="28"/>
        </w:numPr>
        <w:rPr>
          <w:lang w:val="en-IN"/>
        </w:rPr>
      </w:pPr>
      <w:r w:rsidRPr="00320988">
        <w:rPr>
          <w:lang w:val="en-IN"/>
        </w:rPr>
        <w:t>Events (Straight, Circle, Turn with parameters)</w:t>
      </w:r>
    </w:p>
    <w:p w14:paraId="04F0B1FE" w14:textId="77777777" w:rsidR="00320988" w:rsidRPr="00320988" w:rsidRDefault="00320988" w:rsidP="00320988">
      <w:pPr>
        <w:rPr>
          <w:b/>
          <w:bCs/>
          <w:lang w:val="en-IN"/>
        </w:rPr>
      </w:pPr>
      <w:r w:rsidRPr="00320988">
        <w:rPr>
          <w:b/>
          <w:bCs/>
          <w:lang w:val="en-IN"/>
        </w:rPr>
        <w:t>6. Telemetry &amp; System Monitoring Requirements</w:t>
      </w:r>
    </w:p>
    <w:p w14:paraId="20E90BBB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lastRenderedPageBreak/>
        <w:t>Navigation &amp; Positioning</w:t>
      </w:r>
      <w:r w:rsidRPr="00320988">
        <w:rPr>
          <w:lang w:val="en-IN"/>
        </w:rPr>
        <w:t>: The system shall display latitude, longitude, depth, position uncertainty, USBL fix, GPS fix, and fused position.</w:t>
      </w:r>
    </w:p>
    <w:p w14:paraId="2773D017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Guidance</w:t>
      </w:r>
      <w:r w:rsidRPr="00320988">
        <w:rPr>
          <w:lang w:val="en-IN"/>
        </w:rPr>
        <w:t>: The system shall display heading error, path deviation, waypoint progress, and arrival status.</w:t>
      </w:r>
    </w:p>
    <w:p w14:paraId="2102BCF4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Vehicle Health</w:t>
      </w:r>
      <w:r w:rsidRPr="00320988">
        <w:rPr>
          <w:lang w:val="en-IN"/>
        </w:rPr>
        <w:t>: The system shall monitor battery voltage, current, SOC, estimated remaining time, power consumption, cell voltages, temperature, and thruster status.</w:t>
      </w:r>
    </w:p>
    <w:p w14:paraId="011791C5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Mission &amp; Recon</w:t>
      </w:r>
      <w:r w:rsidRPr="00320988">
        <w:rPr>
          <w:lang w:val="en-IN"/>
        </w:rPr>
        <w:t>: The system shall display mission state, current waypoint index, distance to next waypoint, and mission progress percentage.</w:t>
      </w:r>
    </w:p>
    <w:p w14:paraId="003FDDBB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Communication</w:t>
      </w:r>
      <w:r w:rsidRPr="00320988">
        <w:rPr>
          <w:lang w:val="en-IN"/>
        </w:rPr>
        <w:t>: The system shall monitor modem SNR, packet loss rate, and throughput.</w:t>
      </w:r>
    </w:p>
    <w:p w14:paraId="2D29F407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General System</w:t>
      </w:r>
      <w:r w:rsidRPr="00320988">
        <w:rPr>
          <w:lang w:val="en-IN"/>
        </w:rPr>
        <w:t>: The system shall display faults/error codes, CPU usage, and leak detection status.</w:t>
      </w:r>
    </w:p>
    <w:p w14:paraId="3D836C26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Sensors &amp; Payload</w:t>
      </w:r>
      <w:r w:rsidRPr="00320988">
        <w:rPr>
          <w:lang w:val="en-IN"/>
        </w:rPr>
        <w:t>: The system shall display IMU raw data (accel, gyro).</w:t>
      </w:r>
    </w:p>
    <w:p w14:paraId="75D8B356" w14:textId="77777777" w:rsidR="00320988" w:rsidRPr="00320988" w:rsidRDefault="00320988" w:rsidP="00320988">
      <w:pPr>
        <w:numPr>
          <w:ilvl w:val="0"/>
          <w:numId w:val="29"/>
        </w:numPr>
        <w:rPr>
          <w:lang w:val="en-IN"/>
        </w:rPr>
      </w:pPr>
      <w:r w:rsidRPr="00320988">
        <w:rPr>
          <w:b/>
          <w:bCs/>
          <w:lang w:val="en-IN"/>
        </w:rPr>
        <w:t>Actuators &amp; Control</w:t>
      </w:r>
      <w:r w:rsidRPr="00320988">
        <w:rPr>
          <w:lang w:val="en-IN"/>
        </w:rPr>
        <w:t>: The system shall display actuator commands, feedback, and control mode.</w:t>
      </w:r>
    </w:p>
    <w:p w14:paraId="7EA08A62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8CB4ECE"/>
    <w:multiLevelType w:val="multilevel"/>
    <w:tmpl w:val="04D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90BD4"/>
    <w:multiLevelType w:val="multilevel"/>
    <w:tmpl w:val="FC4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6501D"/>
    <w:multiLevelType w:val="multilevel"/>
    <w:tmpl w:val="76B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1116A"/>
    <w:multiLevelType w:val="multilevel"/>
    <w:tmpl w:val="96C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31F5A00"/>
    <w:multiLevelType w:val="multilevel"/>
    <w:tmpl w:val="002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07AEF"/>
    <w:multiLevelType w:val="multilevel"/>
    <w:tmpl w:val="F26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58618079">
    <w:abstractNumId w:val="23"/>
  </w:num>
  <w:num w:numId="2" w16cid:durableId="1619801484">
    <w:abstractNumId w:val="12"/>
  </w:num>
  <w:num w:numId="3" w16cid:durableId="1569462625">
    <w:abstractNumId w:val="10"/>
  </w:num>
  <w:num w:numId="4" w16cid:durableId="1469401764">
    <w:abstractNumId w:val="27"/>
  </w:num>
  <w:num w:numId="5" w16cid:durableId="64257954">
    <w:abstractNumId w:val="13"/>
  </w:num>
  <w:num w:numId="6" w16cid:durableId="579944861">
    <w:abstractNumId w:val="16"/>
  </w:num>
  <w:num w:numId="7" w16cid:durableId="1137147457">
    <w:abstractNumId w:val="18"/>
  </w:num>
  <w:num w:numId="8" w16cid:durableId="1659066542">
    <w:abstractNumId w:val="9"/>
  </w:num>
  <w:num w:numId="9" w16cid:durableId="392897948">
    <w:abstractNumId w:val="7"/>
  </w:num>
  <w:num w:numId="10" w16cid:durableId="1969239904">
    <w:abstractNumId w:val="6"/>
  </w:num>
  <w:num w:numId="11" w16cid:durableId="644435495">
    <w:abstractNumId w:val="5"/>
  </w:num>
  <w:num w:numId="12" w16cid:durableId="1691418756">
    <w:abstractNumId w:val="4"/>
  </w:num>
  <w:num w:numId="13" w16cid:durableId="1066534057">
    <w:abstractNumId w:val="8"/>
  </w:num>
  <w:num w:numId="14" w16cid:durableId="2036271389">
    <w:abstractNumId w:val="3"/>
  </w:num>
  <w:num w:numId="15" w16cid:durableId="1617132955">
    <w:abstractNumId w:val="2"/>
  </w:num>
  <w:num w:numId="16" w16cid:durableId="1518423185">
    <w:abstractNumId w:val="1"/>
  </w:num>
  <w:num w:numId="17" w16cid:durableId="1613590516">
    <w:abstractNumId w:val="0"/>
  </w:num>
  <w:num w:numId="18" w16cid:durableId="1681273396">
    <w:abstractNumId w:val="14"/>
  </w:num>
  <w:num w:numId="19" w16cid:durableId="1682850031">
    <w:abstractNumId w:val="15"/>
  </w:num>
  <w:num w:numId="20" w16cid:durableId="761533917">
    <w:abstractNumId w:val="24"/>
  </w:num>
  <w:num w:numId="21" w16cid:durableId="1854563055">
    <w:abstractNumId w:val="17"/>
  </w:num>
  <w:num w:numId="22" w16cid:durableId="340207011">
    <w:abstractNumId w:val="11"/>
  </w:num>
  <w:num w:numId="23" w16cid:durableId="320499502">
    <w:abstractNumId w:val="28"/>
  </w:num>
  <w:num w:numId="24" w16cid:durableId="760760740">
    <w:abstractNumId w:val="25"/>
  </w:num>
  <w:num w:numId="25" w16cid:durableId="125971437">
    <w:abstractNumId w:val="26"/>
  </w:num>
  <w:num w:numId="26" w16cid:durableId="542400363">
    <w:abstractNumId w:val="20"/>
  </w:num>
  <w:num w:numId="27" w16cid:durableId="1485855498">
    <w:abstractNumId w:val="19"/>
  </w:num>
  <w:num w:numId="28" w16cid:durableId="1357657870">
    <w:abstractNumId w:val="22"/>
  </w:num>
  <w:num w:numId="29" w16cid:durableId="16108215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88"/>
    <w:rsid w:val="000B067B"/>
    <w:rsid w:val="00320988"/>
    <w:rsid w:val="00582475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3B47"/>
  <w15:chartTrackingRefBased/>
  <w15:docId w15:val="{65CC307B-CD53-4920-AC42-B1741FF5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22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7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6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12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3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36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kss7040197.KSSLCORP\AppData\Local\Microsoft\Office\16.0\DTS\en-IN%7b28CA1173-DEF9-4CAC-81F4-3FB35AD0189D%7d\%7b05B133F9-3B83-4C81-A2EE-DDFB438A7E3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{05B133F9-3B83-4C81-A2EE-DDFB438A7E31}TF2de6fc23-48e8-448b-960e-1bdc6e9248ab4ef8d1ac_win32-7424dd8ab5ea</Template>
  <TotalTime>4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Gurav</dc:creator>
  <cp:keywords/>
  <dc:description/>
  <cp:lastModifiedBy>Shubham Gurav</cp:lastModifiedBy>
  <cp:revision>2</cp:revision>
  <dcterms:created xsi:type="dcterms:W3CDTF">2026-07-28T04:17:00Z</dcterms:created>
  <dcterms:modified xsi:type="dcterms:W3CDTF">2026-07-28T04:17:00Z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